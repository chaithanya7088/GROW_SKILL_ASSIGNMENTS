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C8FDC6" w14:textId="6897C9B3" w:rsidR="00A9204E" w:rsidRPr="00710C9C" w:rsidRDefault="00A72E91" w:rsidP="00710C9C">
      <w:pPr>
        <w:jc w:val="center"/>
        <w:rPr>
          <w:b/>
          <w:color w:val="4472C4" w:themeColor="accent5"/>
          <w:sz w:val="96"/>
          <w:szCs w:val="96"/>
          <w:u w:val="single"/>
          <w:lang w:val="en-I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472C4" w:themeColor="accent5"/>
          <w:sz w:val="96"/>
          <w:szCs w:val="96"/>
          <w:u w:val="single"/>
          <w:lang w:val="en-I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JIRA</w:t>
      </w:r>
      <w:r w:rsidR="00710C9C" w:rsidRPr="00710C9C">
        <w:rPr>
          <w:b/>
          <w:color w:val="4472C4" w:themeColor="accent5"/>
          <w:sz w:val="96"/>
          <w:szCs w:val="96"/>
          <w:u w:val="single"/>
          <w:lang w:val="en-I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b/>
          <w:color w:val="4472C4" w:themeColor="accent5"/>
          <w:sz w:val="96"/>
          <w:szCs w:val="96"/>
          <w:u w:val="single"/>
          <w:lang w:val="en-I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Dashboard</w:t>
      </w:r>
    </w:p>
    <w:p w14:paraId="55E16B46" w14:textId="022ED0CA" w:rsidR="00710C9C" w:rsidRPr="00A72E91" w:rsidRDefault="00A72E91" w:rsidP="00710C9C">
      <w:pPr>
        <w:rPr>
          <w:bCs/>
          <w:color w:val="70AD47" w:themeColor="accent6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2E91">
        <w:rPr>
          <w:bCs/>
          <w:color w:val="70AD47" w:themeColor="accent6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Stories under </w:t>
      </w:r>
      <w:r w:rsidR="001F3217" w:rsidRPr="00A72E91">
        <w:rPr>
          <w:bCs/>
          <w:color w:val="70AD47" w:themeColor="accent6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EPIC: -</w:t>
      </w:r>
    </w:p>
    <w:p w14:paraId="00FDD0E9" w14:textId="46E61420" w:rsidR="00A72E91" w:rsidRPr="00A72E91" w:rsidRDefault="00A72E91" w:rsidP="00710C9C">
      <w:pPr>
        <w:rPr>
          <w:bCs/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bCs/>
          <w:noProof/>
          <w:color w:val="000000" w:themeColor="text1"/>
          <w:sz w:val="40"/>
          <w:szCs w:val="40"/>
          <w:lang w:val="en-IN"/>
        </w:rPr>
        <w:drawing>
          <wp:inline distT="0" distB="0" distL="0" distR="0" wp14:anchorId="039EF2D6" wp14:editId="53E8F2F9">
            <wp:extent cx="5943600" cy="2759710"/>
            <wp:effectExtent l="0" t="0" r="0" b="2540"/>
            <wp:docPr id="183606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65387" name="Picture 18360653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95D7" w14:textId="77777777" w:rsidR="00A72E91" w:rsidRDefault="00A72E91" w:rsidP="00710C9C">
      <w:pPr>
        <w:jc w:val="center"/>
        <w:rPr>
          <w:b/>
          <w:color w:val="4472C4" w:themeColor="accent5"/>
          <w:sz w:val="40"/>
          <w:szCs w:val="40"/>
          <w:lang w:val="en-I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470715E" w14:textId="7D55DEBD" w:rsidR="00A72E91" w:rsidRPr="001F3217" w:rsidRDefault="00A72E91" w:rsidP="00A72E91">
      <w:pPr>
        <w:rPr>
          <w:color w:val="4472C4" w:themeColor="accent5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3217">
        <w:rPr>
          <w:color w:val="4472C4" w:themeColor="accent5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Tasks under User Story - </w:t>
      </w:r>
      <w:r w:rsidRPr="001F3217">
        <w:rPr>
          <w:color w:val="4472C4" w:themeColor="accent5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</w:t>
      </w:r>
      <w:r w:rsidR="001F3217" w:rsidRPr="001F3217">
        <w:rPr>
          <w:color w:val="4472C4" w:themeColor="accent5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Feature: -</w:t>
      </w:r>
    </w:p>
    <w:p w14:paraId="71DD1336" w14:textId="77777777" w:rsidR="00A72E91" w:rsidRDefault="00A72E91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2E91"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A012FC" wp14:editId="484C8EA2">
            <wp:extent cx="5943600" cy="3002280"/>
            <wp:effectExtent l="0" t="0" r="0" b="7620"/>
            <wp:docPr id="18720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9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8B47" w14:textId="77777777" w:rsidR="00A72E91" w:rsidRDefault="00A72E91" w:rsidP="00A72E91">
      <w:pPr>
        <w:pStyle w:val="NoSpacing"/>
        <w:rPr>
          <w:lang w:val="en-IN"/>
        </w:rPr>
      </w:pPr>
    </w:p>
    <w:p w14:paraId="4C7C4D7D" w14:textId="57B58721" w:rsidR="00F3770E" w:rsidRPr="001F3217" w:rsidRDefault="00A72E91" w:rsidP="00A72E91">
      <w:pPr>
        <w:rPr>
          <w:color w:val="4472C4" w:themeColor="accent5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3217">
        <w:rPr>
          <w:color w:val="4472C4" w:themeColor="accent5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Taks under User Story – Create </w:t>
      </w:r>
      <w:r w:rsidR="00F3770E" w:rsidRPr="001F3217">
        <w:rPr>
          <w:color w:val="4472C4" w:themeColor="accent5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 Feature:</w:t>
      </w:r>
    </w:p>
    <w:p w14:paraId="78E89CAF" w14:textId="33E1D83B" w:rsidR="00A72E91" w:rsidRDefault="00F3770E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770E"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3127B2" wp14:editId="7DAB65F9">
            <wp:extent cx="5943600" cy="2956560"/>
            <wp:effectExtent l="0" t="0" r="0" b="0"/>
            <wp:docPr id="49645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55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485C" w14:textId="77777777" w:rsidR="00F3770E" w:rsidRDefault="00F3770E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D143F0" w14:textId="77777777" w:rsidR="00F3770E" w:rsidRDefault="00F3770E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D23DC0" w14:textId="5B19C617" w:rsidR="00F3770E" w:rsidRPr="001F3217" w:rsidRDefault="00F3770E" w:rsidP="00A72E91">
      <w:pPr>
        <w:rPr>
          <w:color w:val="4472C4" w:themeColor="accent5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3217">
        <w:rPr>
          <w:color w:val="4472C4" w:themeColor="accent5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Tasks Under User Story – Edit Customer Feature:</w:t>
      </w:r>
    </w:p>
    <w:p w14:paraId="6C0C0A90" w14:textId="5B4664B5" w:rsidR="00F3770E" w:rsidRDefault="00F3770E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770E"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925ED4" wp14:editId="34F98735">
            <wp:extent cx="5943600" cy="2764790"/>
            <wp:effectExtent l="0" t="0" r="0" b="0"/>
            <wp:docPr id="95312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22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2313" w14:textId="77777777" w:rsidR="00F3770E" w:rsidRDefault="00F3770E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EE0936" w14:textId="77777777" w:rsidR="00F3770E" w:rsidRDefault="00F3770E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053183" w14:textId="77777777" w:rsidR="00F3770E" w:rsidRDefault="00F3770E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F7CF31" w14:textId="6A0DEB35" w:rsidR="00F3770E" w:rsidRPr="001F3217" w:rsidRDefault="00F3770E" w:rsidP="00A72E91">
      <w:pPr>
        <w:rPr>
          <w:color w:val="4472C4" w:themeColor="accent5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3217">
        <w:rPr>
          <w:color w:val="4472C4" w:themeColor="accent5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Tasks Under User Story – Delete Customer Feature:</w:t>
      </w:r>
    </w:p>
    <w:p w14:paraId="1C8BE337" w14:textId="216B36E3" w:rsidR="00F3770E" w:rsidRDefault="00F3770E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770E"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257902" wp14:editId="55C9D168">
            <wp:extent cx="5943600" cy="2773045"/>
            <wp:effectExtent l="0" t="0" r="0" b="8255"/>
            <wp:docPr id="12477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3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AF12" w14:textId="77777777" w:rsidR="00E7363B" w:rsidRDefault="00E7363B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3C0B6B" w14:textId="77777777" w:rsidR="009431B4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83638C" w14:textId="0927AD9D" w:rsidR="00E7363B" w:rsidRDefault="00E7363B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Attachment of Test Cases File to User Story-Login Feature</w:t>
      </w:r>
    </w:p>
    <w:p w14:paraId="18DD5D4C" w14:textId="0B09221C" w:rsidR="00E7363B" w:rsidRDefault="00E7363B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363B"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6E43EA" wp14:editId="5D0FFF8E">
            <wp:extent cx="5943600" cy="2748915"/>
            <wp:effectExtent l="0" t="0" r="0" b="0"/>
            <wp:docPr id="44725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571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6A8E" w14:textId="77777777" w:rsidR="009431B4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AD994D" w14:textId="77777777" w:rsidR="009431B4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C31A5B" w14:textId="77777777" w:rsidR="009431B4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CCAD78" w14:textId="77777777" w:rsidR="009431B4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C2BD02" w14:textId="55D6C191" w:rsidR="00E7363B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Sprint Backlog - Contains User Stories</w:t>
      </w:r>
    </w:p>
    <w:p w14:paraId="3A55E665" w14:textId="4C77B778" w:rsidR="009431B4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31B4"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C6456C" wp14:editId="774C584C">
            <wp:extent cx="5943600" cy="2770505"/>
            <wp:effectExtent l="0" t="0" r="0" b="0"/>
            <wp:docPr id="56284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48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6D2B" w14:textId="77777777" w:rsidR="009431B4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ADE9CF" w14:textId="77777777" w:rsidR="009431B4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30FF49" w14:textId="65EEEAAD" w:rsidR="00F3770E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Sprint Dashboard:</w:t>
      </w:r>
    </w:p>
    <w:p w14:paraId="55EFF63E" w14:textId="77777777" w:rsidR="001F3217" w:rsidRDefault="001F3217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B86C7F" w14:textId="17C8B7F0" w:rsidR="009431B4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31B4">
        <w:rPr>
          <w:noProof/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288791" wp14:editId="5FF8DCF8">
            <wp:extent cx="5943600" cy="3342005"/>
            <wp:effectExtent l="0" t="0" r="0" b="0"/>
            <wp:docPr id="642912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8E71" w14:textId="2D81158E" w:rsidR="009431B4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31B4">
        <w:rPr>
          <w:noProof/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7B546C0" wp14:editId="17FBAB60">
            <wp:extent cx="5943600" cy="3433313"/>
            <wp:effectExtent l="0" t="0" r="0" b="0"/>
            <wp:docPr id="526470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46" cy="344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E2BC" w14:textId="77777777" w:rsidR="009431B4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A7CF7B" w14:textId="16C6A71C" w:rsidR="009431B4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31B4">
        <w:rPr>
          <w:noProof/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8B8DF4" wp14:editId="2DB08147">
            <wp:extent cx="5943600" cy="3342005"/>
            <wp:effectExtent l="0" t="0" r="0" b="0"/>
            <wp:docPr id="822730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E98F" w14:textId="77777777" w:rsidR="009431B4" w:rsidRDefault="009431B4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C4601A" w14:textId="367103F2" w:rsidR="009431B4" w:rsidRDefault="001F3217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3217">
        <w:rPr>
          <w:noProof/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5DDA44D" wp14:editId="06232A28">
            <wp:extent cx="5943600" cy="3123565"/>
            <wp:effectExtent l="0" t="0" r="0" b="635"/>
            <wp:docPr id="204346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2AB0" w14:textId="77777777" w:rsidR="00F3770E" w:rsidRPr="00A72E91" w:rsidRDefault="00F3770E" w:rsidP="00A72E91">
      <w:pPr>
        <w:rPr>
          <w:color w:val="000000" w:themeColor="text1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F3770E" w:rsidRPr="00A72E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434138377">
    <w:abstractNumId w:val="19"/>
  </w:num>
  <w:num w:numId="2" w16cid:durableId="1193037554">
    <w:abstractNumId w:val="12"/>
  </w:num>
  <w:num w:numId="3" w16cid:durableId="1503424886">
    <w:abstractNumId w:val="10"/>
  </w:num>
  <w:num w:numId="4" w16cid:durableId="363218639">
    <w:abstractNumId w:val="21"/>
  </w:num>
  <w:num w:numId="5" w16cid:durableId="398791274">
    <w:abstractNumId w:val="13"/>
  </w:num>
  <w:num w:numId="6" w16cid:durableId="1987195545">
    <w:abstractNumId w:val="16"/>
  </w:num>
  <w:num w:numId="7" w16cid:durableId="364839139">
    <w:abstractNumId w:val="18"/>
  </w:num>
  <w:num w:numId="8" w16cid:durableId="167450134">
    <w:abstractNumId w:val="9"/>
  </w:num>
  <w:num w:numId="9" w16cid:durableId="1778940211">
    <w:abstractNumId w:val="7"/>
  </w:num>
  <w:num w:numId="10" w16cid:durableId="1992828788">
    <w:abstractNumId w:val="6"/>
  </w:num>
  <w:num w:numId="11" w16cid:durableId="1842693348">
    <w:abstractNumId w:val="5"/>
  </w:num>
  <w:num w:numId="12" w16cid:durableId="1080910357">
    <w:abstractNumId w:val="4"/>
  </w:num>
  <w:num w:numId="13" w16cid:durableId="537280011">
    <w:abstractNumId w:val="8"/>
  </w:num>
  <w:num w:numId="14" w16cid:durableId="1579749466">
    <w:abstractNumId w:val="3"/>
  </w:num>
  <w:num w:numId="15" w16cid:durableId="1977908997">
    <w:abstractNumId w:val="2"/>
  </w:num>
  <w:num w:numId="16" w16cid:durableId="1151796775">
    <w:abstractNumId w:val="1"/>
  </w:num>
  <w:num w:numId="17" w16cid:durableId="1593657779">
    <w:abstractNumId w:val="0"/>
  </w:num>
  <w:num w:numId="18" w16cid:durableId="1830780614">
    <w:abstractNumId w:val="14"/>
  </w:num>
  <w:num w:numId="19" w16cid:durableId="1957516456">
    <w:abstractNumId w:val="15"/>
  </w:num>
  <w:num w:numId="20" w16cid:durableId="2039547788">
    <w:abstractNumId w:val="20"/>
  </w:num>
  <w:num w:numId="21" w16cid:durableId="533424342">
    <w:abstractNumId w:val="17"/>
  </w:num>
  <w:num w:numId="22" w16cid:durableId="1880973019">
    <w:abstractNumId w:val="11"/>
  </w:num>
  <w:num w:numId="23" w16cid:durableId="99745819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C9C"/>
    <w:rsid w:val="001F3217"/>
    <w:rsid w:val="00645252"/>
    <w:rsid w:val="006D3D74"/>
    <w:rsid w:val="00710C9C"/>
    <w:rsid w:val="0083569A"/>
    <w:rsid w:val="009431B4"/>
    <w:rsid w:val="00952777"/>
    <w:rsid w:val="00A72E91"/>
    <w:rsid w:val="00A9204E"/>
    <w:rsid w:val="00E7363B"/>
    <w:rsid w:val="00F3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D8DBA"/>
  <w15:chartTrackingRefBased/>
  <w15:docId w15:val="{7405F5A3-783D-4491-B448-468D9EDCD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A72E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it\AppData\Local\Microsoft\Office\16.0\DTS\en-IN%7bAF89C344-DAF9-42FD-B3F3-50FCF49CA566%7d\%7b3120CEF8-9218-4679-9CE7-40AC039455C4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{3120CEF8-9218-4679-9CE7-40AC039455C4}tf02786999_win32</Template>
  <TotalTime>74</TotalTime>
  <Pages>6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chaithanya sai</dc:creator>
  <cp:keywords/>
  <dc:description/>
  <cp:lastModifiedBy>chaithanya sai</cp:lastModifiedBy>
  <cp:revision>1</cp:revision>
  <dcterms:created xsi:type="dcterms:W3CDTF">2025-09-09T06:30:00Z</dcterms:created>
  <dcterms:modified xsi:type="dcterms:W3CDTF">2025-09-09T07:44:00Z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